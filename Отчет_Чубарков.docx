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11.1 -->
  <w:body>
    <w:p>
      <w:pPr>
        <w:spacing w:after="160"/>
        <w:jc w:val="center"/>
        <w:rPr>
          <w:sz w:val="28"/>
          <w:szCs w:val="28"/>
        </w:rPr>
      </w:pPr>
      <w:bookmarkStart w:id="0" w:name="_Hlk182155095"/>
      <w:bookmarkEnd w:id="0"/>
      <w:r>
        <w:rPr>
          <w:sz w:val="28"/>
          <w:szCs w:val="28"/>
        </w:rPr>
        <w:t>Министерство образования и молодежной политики Свердловской области</w:t>
      </w:r>
    </w:p>
    <w:p>
      <w:pPr>
        <w:spacing w:before="0" w:after="160"/>
        <w:jc w:val="center"/>
        <w:rPr>
          <w:sz w:val="28"/>
          <w:szCs w:val="28"/>
        </w:rPr>
      </w:pPr>
      <w:r>
        <w:rPr>
          <w:sz w:val="28"/>
          <w:szCs w:val="28"/>
        </w:rPr>
        <w:t>ГАПОУ СО «Екатеринбургский колледж транспортного строительства»</w:t>
      </w: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jc w:val="center"/>
        <w:rPr>
          <w:sz w:val="28"/>
          <w:szCs w:val="28"/>
        </w:rPr>
      </w:pPr>
      <w:r>
        <w:rPr>
          <w:sz w:val="28"/>
          <w:szCs w:val="28"/>
        </w:rPr>
        <w:t>Отчёт по программе «</w:t>
      </w:r>
      <w:r>
        <w:rPr>
          <w:b/>
          <w:bCs/>
          <w:sz w:val="28"/>
          <w:szCs w:val="28"/>
        </w:rPr>
        <w:t>Практическая работа №7. Индивидуальное задание</w:t>
      </w:r>
      <w:r>
        <w:rPr>
          <w:sz w:val="28"/>
          <w:szCs w:val="28"/>
        </w:rPr>
        <w:t>»</w:t>
      </w: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jc w:val="right"/>
        <w:rPr>
          <w:sz w:val="28"/>
          <w:szCs w:val="28"/>
        </w:rPr>
      </w:pPr>
      <w:r>
        <w:rPr>
          <w:sz w:val="28"/>
          <w:szCs w:val="28"/>
        </w:rPr>
        <w:t>Выполнил: Чубарков Матвей Викторович</w:t>
      </w:r>
    </w:p>
    <w:p>
      <w:pPr>
        <w:spacing w:before="0" w:after="160"/>
        <w:jc w:val="right"/>
        <w:rPr>
          <w:sz w:val="28"/>
          <w:szCs w:val="28"/>
        </w:rPr>
      </w:pPr>
      <w:r>
        <w:rPr>
          <w:sz w:val="28"/>
          <w:szCs w:val="28"/>
        </w:rPr>
        <w:t>Группа: ПР-31</w:t>
      </w:r>
    </w:p>
    <w:p>
      <w:pPr>
        <w:spacing w:before="0" w:after="160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Мирошниченко Г.В</w:t>
      </w:r>
    </w:p>
    <w:p>
      <w:pPr>
        <w:spacing w:before="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2024 </w:t>
      </w:r>
    </w:p>
    <w:p>
      <w:pPr>
        <w:spacing w:before="0" w:after="16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Вариант 5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5 вариант – создать проект с 3-я страницами для онлайн-агентства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недвижимости.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А) Главной сделать 3-ую страницу (разместить названия объектов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недвижимости с фото) и цену, произвести группировку по числу комнат.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 для страницы – Онлайн-агентство недвижимости (выбор и покупка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недвижимости) – выделен синим курсивом, внизу колонтитул для списка –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данные по наличию недвижимости на текущую дату (вывести текущую дату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– красным цветом).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Внизу страницы 2 кнопки – 1. «Просмотр информации по объекту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недвижимости» (переход на страницу Main Page), 2. «Расчет стоимости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покупки недвижимости» (переход на 3-ю модальную страницу – стоимость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рассчитывается на 1 килограмм). Прописать переходы с помощью методов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навигации.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Б) На главной странице выводить информацию по выбранному объекту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недвижимости (выбор производится на 3-ей странице), наверху должен быть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заголовок для списка – Информация по объектам недвижимости (выбор и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покупка недвижимости) – выделен зеленым жирным шрифтом: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Агентство недвижимости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Объект недвижимости, Клиент, Владелец, Продавец, Адрес,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Характеристика, Площадь, Число комнат, Цена, Этаж, Сумма, Вид оплаты,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заключения, Срок оплаты.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Внизу 2 кнопки – 1. «Расчет суммы оплаты» и 2-ая кнопка – «Возврат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главную страницу» – прописать переходы с помощью методов навигации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отключить анимацию при переходе на страницы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В) По кнопке Расчет суммы оплаты – переход на 2-ю модальную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страницу. На модальной странице калькулятор для расчета суммы оплаты за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квартиру в зависимости от цены объекта (берется с главной страницы), вида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оплаты (выбор 1 – наличный расчет (скидка 10% от цены), 2 – безналичный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расчет (надбавка 10 % от цены) и % сложной надбавки от срока оплаты (срок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оплаты вводится на модальной странице) - (процент надбавки: -5% - срок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оплаты от 1 до 4 дней, 10% - от 5 до 10 дней (процент надбавки начисляется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ежедневно на полученную сумму), 15 % - от 11 до 20 дней (процент надбавки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начисляется ежедневно на полученную сумму)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Рассчитанная сумма отражается на главной странице в поле – Сумма.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Внизу – 2 кнопки: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 Кнопка для перехода на корневую страницу,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 Кнопка для возврата на страницу Main Page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 Прописать методы для возврата на страницу Main Page и корневую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страницу.</w:t>
      </w:r>
    </w:p>
    <w:p>
      <w:pPr>
        <w:spacing w:before="0" w:after="85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 Прописать общие стили для кнопок для 2-ой страницы.</w:t>
      </w:r>
    </w:p>
    <w:p>
      <w:pPr>
        <w:spacing w:before="0" w:after="16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>
      <w:pPr>
        <w:spacing w:before="280" w:after="28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Входные данные: </w:t>
      </w:r>
      <w:r>
        <w:rPr>
          <w:sz w:val="28"/>
          <w:szCs w:val="28"/>
        </w:rPr>
        <w:t>usernameEntry - Лоигн</w:t>
      </w:r>
      <w:r>
        <w:rPr>
          <w:sz w:val="28"/>
          <w:szCs w:val="28"/>
          <w:shd w:val="clear" w:color="auto" w:fill="FFFFFF"/>
        </w:rPr>
        <w:t xml:space="preserve"> (тип:</w:t>
      </w:r>
      <w:r>
        <w:rPr>
          <w:sz w:val="28"/>
          <w:szCs w:val="28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string), passwordEntry - Пароль (тип:</w:t>
      </w:r>
      <w:r>
        <w:rPr>
          <w:sz w:val="28"/>
          <w:szCs w:val="28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string), paymentTermEntry – Кол-во дней (тип:</w:t>
      </w:r>
      <w:r>
        <w:rPr>
          <w:sz w:val="28"/>
          <w:szCs w:val="28"/>
          <w:shd w:val="clear" w:color="auto" w:fill="FFFFFF"/>
        </w:rPr>
        <w:t> </w:t>
      </w:r>
      <w:r>
        <w:rPr>
          <w:sz w:val="28"/>
          <w:szCs w:val="28"/>
          <w:shd w:val="clear" w:color="auto" w:fill="FFFFFF"/>
        </w:rPr>
        <w:t>int),</w:t>
      </w:r>
      <w:r>
        <w:rPr>
          <w:sz w:val="28"/>
          <w:szCs w:val="28"/>
          <w:shd w:val="clear" w:color="auto" w:fill="FFFFFF"/>
        </w:rPr>
        <w:t xml:space="preserve">  </w:t>
      </w:r>
      <w:r>
        <w:rPr>
          <w:sz w:val="28"/>
          <w:szCs w:val="28"/>
          <w:shd w:val="clear" w:color="auto" w:fill="FFFFFF"/>
        </w:rPr>
        <w:t>paymentTermEntry – Вид оплаты</w:t>
      </w:r>
    </w:p>
    <w:p>
      <w:pPr>
        <w:spacing w:before="280" w:after="28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Выходные данные: </w:t>
      </w:r>
      <w:r>
        <w:rPr>
          <w:sz w:val="28"/>
          <w:szCs w:val="28"/>
        </w:rPr>
        <w:t>finalPrice – Цена оплаты (тип: double), name – Название (тип: string), rooms – Кол-во комнат (тип: int),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owner– Владелец (тип: string), adress– Адрес (тип: string),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desc – Описание (тип: string),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imageLabel– путь к картинке (тип: string),</w:t>
      </w:r>
      <w:r>
        <w:rPr>
          <w:sz w:val="28"/>
          <w:szCs w:val="28"/>
        </w:rPr>
        <w:t xml:space="preserve">  </w:t>
      </w:r>
    </w:p>
    <w:p>
      <w:pPr>
        <w:spacing w:before="0" w:after="16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shd w:val="clear" w:color="auto" w:fill="FFFFFF"/>
        </w:rPr>
        <w:t>Алгоритм (Блок-Схемы)</w:t>
      </w:r>
    </w:p>
    <w:p>
      <w:pPr>
        <w:spacing w:before="0" w:after="16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>
      <w:pPr>
        <w:spacing w:before="0" w:after="160"/>
        <w:rPr>
          <w:sz w:val="28"/>
          <w:szCs w:val="28"/>
        </w:rPr>
      </w:pPr>
      <w:r>
        <w:rPr>
          <w:i/>
          <w:iCs/>
          <w:sz w:val="28"/>
          <w:szCs w:val="28"/>
        </w:rPr>
        <w:t>Класс MainPage</w:t>
      </w:r>
    </w:p>
    <w:p>
      <w:pPr>
        <w:spacing w:before="0" w:after="160"/>
      </w:pPr>
      <w:r>
        <w:rPr>
          <w:strike w:val="0"/>
          <w:u w:val="none"/>
        </w:rPr>
        <w:drawing>
          <wp:inline>
            <wp:extent cx="1743075" cy="14573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</w:pPr>
      <w:r>
        <w:t>(Рис. 1. Блок-схема MainPage)</w:t>
      </w:r>
    </w:p>
    <w:p>
      <w:pPr>
        <w:spacing w:before="0" w:after="160"/>
      </w:pPr>
      <w:r>
        <w:rPr>
          <w:strike w:val="0"/>
          <w:u w:val="none"/>
        </w:rPr>
        <w:drawing>
          <wp:inline>
            <wp:extent cx="5943600" cy="19145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</w:pPr>
      <w:r>
        <w:t>(Рис. 2. Блок-схема loginButton_Clicked)</w:t>
      </w: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  <w:rPr>
          <w:sz w:val="28"/>
          <w:szCs w:val="28"/>
        </w:rPr>
      </w:pPr>
      <w:r>
        <w:rPr>
          <w:i/>
          <w:iCs/>
          <w:sz w:val="28"/>
          <w:szCs w:val="28"/>
        </w:rPr>
        <w:t>Класс Page1</w:t>
      </w:r>
    </w:p>
    <w:p>
      <w:pPr>
        <w:spacing w:before="0" w:after="160"/>
      </w:pPr>
      <w:r>
        <w:rPr>
          <w:strike w:val="0"/>
          <w:u w:val="none"/>
        </w:rPr>
        <w:drawing>
          <wp:inline>
            <wp:extent cx="1647825" cy="16668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</w:pPr>
      <w:r>
        <w:t>(Рис. 3. Блок-схема Page1())</w:t>
      </w: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</w:pPr>
      <w:r>
        <w:rPr>
          <w:strike w:val="0"/>
          <w:u w:val="none"/>
        </w:rPr>
        <w:drawing>
          <wp:inline>
            <wp:extent cx="5943600" cy="31813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  <w:jc w:val="center"/>
      </w:pPr>
      <w:r>
        <w:t>(Рис. 4. Блок-схема onCalculateClicked)</w:t>
      </w: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sz w:val="28"/>
          <w:szCs w:val="28"/>
        </w:rPr>
      </w:pPr>
      <w:r>
        <w:rPr>
          <w:i/>
          <w:iCs/>
          <w:sz w:val="28"/>
          <w:szCs w:val="28"/>
        </w:rPr>
        <w:t>Класс Page2</w:t>
      </w:r>
    </w:p>
    <w:p>
      <w:pPr>
        <w:spacing w:before="0" w:after="160"/>
      </w:pPr>
      <w:r>
        <w:rPr>
          <w:strike w:val="0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paragraph">
              <wp:posOffset>177800</wp:posOffset>
            </wp:positionV>
            <wp:extent cx="2305050" cy="1781175"/>
            <wp:wrapTight wrapText="bothSides">
              <wp:wrapPolygon>
                <wp:start x="-389" y="0"/>
                <wp:lineTo x="-389" y="21340"/>
                <wp:lineTo x="21795" y="21340"/>
                <wp:lineTo x="21795" y="0"/>
                <wp:lineTo x="-389" y="0"/>
              </wp:wrapPolygon>
            </wp:wrapTight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 w:val="0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86075" cy="2981325"/>
            <wp:wrapTight wrapText="bothSides">
              <wp:wrapPolygon>
                <wp:start x="-389" y="0"/>
                <wp:lineTo x="-389" y="21340"/>
                <wp:lineTo x="21795" y="21340"/>
                <wp:lineTo x="21795" y="0"/>
                <wp:lineTo x="-389" y="0"/>
              </wp:wrapPolygon>
            </wp:wrapTight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</w:pPr>
      <w:r>
        <w:t xml:space="preserve">             </w:t>
      </w: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</w:pPr>
      <w:r>
        <w:t>(Рис. 5. Блок-схема Page2)</w:t>
      </w:r>
      <w:r>
        <w:t xml:space="preserve">                                                       </w:t>
      </w:r>
      <w:r>
        <w:t>(Рис. 6. Блок-схема Back)</w:t>
      </w:r>
    </w:p>
    <w:p>
      <w:pPr>
        <w:spacing w:before="0" w:after="160"/>
      </w:pPr>
      <w:r>
        <w:t xml:space="preserve">             </w:t>
      </w:r>
      <w:r>
        <w:rPr>
          <w:strike w:val="0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left</wp:align>
            </wp:positionH>
            <wp:positionV relativeFrom="paragraph">
              <wp:posOffset>262890</wp:posOffset>
            </wp:positionV>
            <wp:extent cx="2286000" cy="1638300"/>
            <wp:wrapTight wrapText="bothSides">
              <wp:wrapPolygon>
                <wp:start x="-389" y="0"/>
                <wp:lineTo x="-389" y="21340"/>
                <wp:lineTo x="21795" y="21340"/>
                <wp:lineTo x="21795" y="0"/>
                <wp:lineTo x="-389" y="0"/>
              </wp:wrapPolygon>
            </wp:wrapTight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160"/>
        <w:jc w:val="center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</w:pPr>
      <w:r>
        <w:t>(Рис. 7. Блок-схема Calc)</w:t>
      </w:r>
    </w:p>
    <w:p>
      <w:pPr>
        <w:spacing w:before="0" w:after="160"/>
        <w:rPr>
          <w:sz w:val="28"/>
          <w:szCs w:val="28"/>
        </w:rPr>
      </w:pPr>
      <w:r>
        <w:rPr>
          <w:i/>
          <w:iCs/>
          <w:sz w:val="28"/>
          <w:szCs w:val="28"/>
        </w:rPr>
        <w:t>Класс Page3</w:t>
      </w:r>
    </w:p>
    <w:p>
      <w:pPr>
        <w:spacing w:before="0" w:after="160"/>
      </w:pPr>
      <w:r>
        <w:rPr>
          <w:strike w:val="0"/>
          <w:u w:val="none"/>
        </w:rPr>
        <w:drawing>
          <wp:anchor simplePos="0" relativeHeight="251661312" behindDoc="0" locked="0" layoutInCell="1" allowOverlap="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00350" cy="1647825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160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</w:pPr>
      <w:r>
        <w:t>(Рис. 8. Блок-схема Page3)</w:t>
      </w: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sz w:val="28"/>
          <w:szCs w:val="28"/>
        </w:rPr>
      </w:pPr>
      <w:r>
        <w:rPr>
          <w:strike w:val="0"/>
          <w:sz w:val="28"/>
          <w:szCs w:val="28"/>
          <w:u w:val="none"/>
        </w:rPr>
        <w:drawing>
          <wp:anchor simplePos="0" relativeHeight="251662336" behindDoc="0" locked="0" layoutInCell="1" allowOverlap="0">
            <wp:simplePos x="0" y="0"/>
            <wp:positionH relativeFrom="column">
              <wp:align>left</wp:align>
            </wp:positionH>
            <wp:positionV relativeFrom="paragraph">
              <wp:posOffset>10160</wp:posOffset>
            </wp:positionV>
            <wp:extent cx="4705350" cy="33528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</w:pPr>
      <w:r>
        <w:t>(Рис. 9. Блок-схема More1,More2,More3)</w:t>
      </w: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</w:pPr>
      <w:r>
        <w:rPr>
          <w:strike w:val="0"/>
          <w:u w:val="none"/>
        </w:rPr>
        <w:drawing>
          <wp:inline>
            <wp:extent cx="5943600" cy="14573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</w:pPr>
      <w:r>
        <w:t xml:space="preserve">                                                   </w:t>
      </w:r>
      <w:r>
        <w:t>(Рис. 10. Блок-схема Calc1,Calc2,Calc3)</w:t>
      </w: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>
      <w:pPr>
        <w:spacing w:before="0" w:after="160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Листинг программы:</w:t>
      </w:r>
    </w:p>
    <w:p>
      <w:pPr>
        <w:numPr>
          <w:ilvl w:val="0"/>
          <w:numId w:val="1"/>
        </w:numPr>
        <w:spacing w:before="0" w:after="160"/>
        <w:ind w:left="420" w:right="0" w:hanging="420"/>
        <w:jc w:val="left"/>
        <w:rPr>
          <w:rFonts w:ascii="Wingdings" w:eastAsia="Wingdings" w:hAnsi="Wingdings" w:cs="Wingdings"/>
          <w:sz w:val="28"/>
          <w:szCs w:val="28"/>
        </w:rPr>
      </w:pPr>
      <w:r>
        <w:rPr>
          <w:i/>
          <w:iCs/>
          <w:sz w:val="28"/>
          <w:szCs w:val="28"/>
        </w:rPr>
        <w:t>MainPage()</w:t>
      </w:r>
    </w:p>
    <w:p>
      <w:pPr>
        <w:spacing w:before="0" w:after="160"/>
        <w:jc w:val="center"/>
      </w:pPr>
      <w:r>
        <w:rPr>
          <w:strike w:val="0"/>
          <w:u w:val="none"/>
        </w:rPr>
        <w:drawing>
          <wp:inline>
            <wp:extent cx="5943600" cy="367665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  <w:jc w:val="center"/>
      </w:pPr>
      <w:r>
        <w:t>(Рис. 11. Код класса MainPage)</w:t>
      </w:r>
    </w:p>
    <w:p>
      <w:pPr>
        <w:numPr>
          <w:ilvl w:val="0"/>
          <w:numId w:val="2"/>
        </w:numPr>
        <w:spacing w:before="0" w:after="160"/>
        <w:ind w:left="420" w:right="0" w:hanging="420"/>
        <w:jc w:val="left"/>
        <w:rPr>
          <w:rFonts w:ascii="Wingdings" w:eastAsia="Wingdings" w:hAnsi="Wingdings" w:cs="Wingdings"/>
          <w:sz w:val="28"/>
          <w:szCs w:val="28"/>
        </w:rPr>
      </w:pPr>
      <w:r>
        <w:rPr>
          <w:i/>
          <w:iCs/>
          <w:sz w:val="28"/>
          <w:szCs w:val="28"/>
        </w:rPr>
        <w:t>Page1()</w:t>
      </w:r>
    </w:p>
    <w:p>
      <w:pPr>
        <w:spacing w:before="0" w:after="160"/>
        <w:jc w:val="center"/>
      </w:pPr>
      <w:r>
        <w:rPr>
          <w:strike w:val="0"/>
          <w:u w:val="none"/>
        </w:rPr>
        <w:drawing>
          <wp:inline>
            <wp:extent cx="5943600" cy="367665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  <w:jc w:val="center"/>
      </w:pPr>
      <w:r>
        <w:t>(Рис. 12. Код класса Page1)</w:t>
      </w:r>
    </w:p>
    <w:p>
      <w:pPr>
        <w:numPr>
          <w:ilvl w:val="0"/>
          <w:numId w:val="3"/>
        </w:numPr>
        <w:spacing w:before="0" w:after="160"/>
        <w:ind w:left="420" w:right="0" w:hanging="420"/>
        <w:jc w:val="left"/>
        <w:rPr>
          <w:rFonts w:ascii="Wingdings" w:eastAsia="Wingdings" w:hAnsi="Wingdings" w:cs="Wingdings"/>
          <w:sz w:val="28"/>
          <w:szCs w:val="28"/>
        </w:rPr>
      </w:pPr>
      <w:r>
        <w:rPr>
          <w:i/>
          <w:iCs/>
          <w:sz w:val="28"/>
          <w:szCs w:val="28"/>
        </w:rPr>
        <w:t>Page2()</w:t>
      </w:r>
    </w:p>
    <w:p>
      <w:pPr>
        <w:spacing w:before="0" w:after="160"/>
        <w:jc w:val="center"/>
      </w:pPr>
      <w:r>
        <w:rPr>
          <w:strike w:val="0"/>
          <w:u w:val="none"/>
        </w:rPr>
        <w:drawing>
          <wp:inline>
            <wp:extent cx="5943600" cy="35337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  <w:jc w:val="center"/>
      </w:pPr>
      <w:r>
        <w:t>(Рис. 12. Код класса Page2)</w:t>
      </w:r>
    </w:p>
    <w:p>
      <w:pPr>
        <w:spacing w:before="0" w:after="160"/>
        <w:jc w:val="center"/>
      </w:pPr>
      <w:r>
        <w:rPr>
          <w:strike w:val="0"/>
          <w:u w:val="none"/>
        </w:rPr>
        <w:drawing>
          <wp:inline>
            <wp:extent cx="5468113" cy="2486372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  <w:jc w:val="center"/>
      </w:pPr>
      <w:r>
        <w:rPr>
          <w:rFonts w:ascii="Segoe UI" w:eastAsia="Segoe UI" w:hAnsi="Segoe UI" w:cs="Segoe UI"/>
          <w:b w:val="0"/>
          <w:bCs w:val="0"/>
          <w:i w:val="0"/>
          <w:iCs w:val="0"/>
          <w:caps w:val="0"/>
          <w:color w:val="212529"/>
          <w:spacing w:val="0"/>
          <w:sz w:val="23"/>
          <w:szCs w:val="23"/>
          <w:shd w:val="clear" w:color="auto" w:fill="FFFFFF"/>
        </w:rPr>
        <w:t>(Рис. 13. ER-Диаграмма Page2)</w:t>
      </w:r>
    </w:p>
    <w:p>
      <w:pPr>
        <w:numPr>
          <w:ilvl w:val="0"/>
          <w:numId w:val="4"/>
        </w:numPr>
        <w:spacing w:before="0" w:after="160"/>
        <w:ind w:left="420" w:right="0" w:hanging="420"/>
        <w:jc w:val="left"/>
        <w:rPr>
          <w:rFonts w:ascii="Wingdings" w:eastAsia="Wingdings" w:hAnsi="Wingdings" w:cs="Wingdings"/>
          <w:sz w:val="28"/>
          <w:szCs w:val="28"/>
        </w:rPr>
      </w:pPr>
      <w:r>
        <w:rPr>
          <w:i/>
          <w:iCs/>
          <w:sz w:val="28"/>
          <w:szCs w:val="28"/>
        </w:rPr>
        <w:t>Page3()</w:t>
      </w:r>
    </w:p>
    <w:p>
      <w:pPr>
        <w:spacing w:before="0" w:after="160"/>
        <w:jc w:val="center"/>
      </w:pPr>
      <w:r>
        <w:rPr>
          <w:strike w:val="0"/>
          <w:u w:val="none"/>
        </w:rPr>
        <w:drawing>
          <wp:inline>
            <wp:extent cx="5943600" cy="3705225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160"/>
        <w:jc w:val="center"/>
      </w:pPr>
      <w:r>
        <w:t>(Рис. 12. Код класса Page3)</w:t>
      </w:r>
    </w:p>
    <w:p>
      <w:pPr>
        <w:spacing w:before="0" w:after="16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>
      <w:pPr>
        <w:spacing w:before="0" w:after="160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Используемые библиотеки:</w:t>
      </w:r>
    </w:p>
    <w:p>
      <w:pPr>
        <w:numPr>
          <w:ilvl w:val="0"/>
          <w:numId w:val="5"/>
        </w:numPr>
        <w:pBdr>
          <w:left w:val="none" w:sz="0" w:space="8" w:color="auto"/>
        </w:pBdr>
        <w:spacing w:before="0" w:after="160"/>
        <w:ind w:left="425" w:right="0" w:hanging="425"/>
        <w:jc w:val="both"/>
      </w:pPr>
      <w:r>
        <w:rPr>
          <w:i/>
          <w:iCs/>
          <w:sz w:val="28"/>
          <w:szCs w:val="28"/>
          <w:shd w:val="clear" w:color="auto" w:fill="FFFFFF"/>
        </w:rPr>
        <w:t>Xamarin Community Toolkit. 14 Сборник элементов для мобильной разработки с Xamarin.Forms, включая контролы, анимации, поведения, конвертеры и эффекты. 4</w:t>
      </w:r>
    </w:p>
    <w:p>
      <w:pPr>
        <w:numPr>
          <w:ilvl w:val="0"/>
          <w:numId w:val="5"/>
        </w:numPr>
        <w:pBdr>
          <w:left w:val="none" w:sz="0" w:space="8" w:color="auto"/>
        </w:pBdr>
        <w:spacing w:after="160"/>
        <w:ind w:left="425" w:right="0" w:hanging="425"/>
        <w:jc w:val="both"/>
      </w:pPr>
      <w:r>
        <w:rPr>
          <w:i/>
          <w:iCs/>
          <w:sz w:val="28"/>
          <w:szCs w:val="28"/>
          <w:shd w:val="clear" w:color="auto" w:fill="FFFFFF"/>
        </w:rPr>
        <w:t>FFImageLoading. 23 Библиотека для быстрой загрузки и кэширования изображений. Поддерживает загрузку по URL, из файлов ресурсов и со стрима. 2</w:t>
      </w:r>
    </w:p>
    <w:p>
      <w:pPr>
        <w:numPr>
          <w:ilvl w:val="0"/>
          <w:numId w:val="5"/>
        </w:numPr>
        <w:pBdr>
          <w:left w:val="none" w:sz="0" w:space="8" w:color="auto"/>
        </w:pBdr>
        <w:spacing w:after="160"/>
        <w:ind w:left="425" w:right="0" w:hanging="425"/>
        <w:jc w:val="both"/>
      </w:pPr>
      <w:r>
        <w:rPr>
          <w:i/>
          <w:iCs/>
          <w:sz w:val="28"/>
          <w:szCs w:val="28"/>
          <w:shd w:val="clear" w:color="auto" w:fill="FFFFFF"/>
        </w:rPr>
        <w:t>Xam.Plugins.Forms.ImageCircle. Библиотека для простого и элегантного отображения круглых изображений в проектах Xamarin.Forms. Позволяет настраивать толщину и цвет границы. 3</w:t>
      </w:r>
    </w:p>
    <w:p>
      <w:pPr>
        <w:numPr>
          <w:ilvl w:val="0"/>
          <w:numId w:val="5"/>
        </w:numPr>
        <w:pBdr>
          <w:left w:val="none" w:sz="0" w:space="8" w:color="auto"/>
        </w:pBdr>
        <w:spacing w:after="160"/>
        <w:ind w:left="425" w:right="0" w:hanging="425"/>
        <w:jc w:val="both"/>
      </w:pPr>
      <w:r>
        <w:rPr>
          <w:i/>
          <w:iCs/>
          <w:sz w:val="28"/>
          <w:szCs w:val="28"/>
          <w:shd w:val="clear" w:color="auto" w:fill="FFFFFF"/>
        </w:rPr>
        <w:t>SkiaSharp.Views.Forms. Кроссплатформенный 2D-графический API для платформ .NET на основе Google Skia Graphics Library. 3</w:t>
      </w:r>
    </w:p>
    <w:p>
      <w:pPr>
        <w:numPr>
          <w:ilvl w:val="0"/>
          <w:numId w:val="5"/>
        </w:numPr>
        <w:pBdr>
          <w:left w:val="none" w:sz="0" w:space="8" w:color="auto"/>
        </w:pBdr>
        <w:spacing w:after="160"/>
        <w:ind w:left="425" w:right="0" w:hanging="425"/>
        <w:jc w:val="both"/>
      </w:pPr>
      <w:r>
        <w:rPr>
          <w:i/>
          <w:iCs/>
          <w:sz w:val="28"/>
          <w:szCs w:val="28"/>
          <w:shd w:val="clear" w:color="auto" w:fill="FFFFFF"/>
        </w:rPr>
        <w:t>ZXing.Net.Mobile.Forms. Библиотека на основе открытого исходного кода Barcode Library. 3</w:t>
      </w:r>
    </w:p>
    <w:p>
      <w:pPr>
        <w:numPr>
          <w:ilvl w:val="0"/>
          <w:numId w:val="5"/>
        </w:numPr>
        <w:pBdr>
          <w:left w:val="none" w:sz="0" w:space="8" w:color="auto"/>
        </w:pBdr>
        <w:spacing w:after="160"/>
        <w:ind w:left="425" w:right="0" w:hanging="425"/>
        <w:jc w:val="both"/>
      </w:pPr>
      <w:r>
        <w:rPr>
          <w:i/>
          <w:iCs/>
          <w:sz w:val="28"/>
          <w:szCs w:val="28"/>
          <w:shd w:val="clear" w:color="auto" w:fill="FFFFFF"/>
        </w:rPr>
        <w:t>MvvmCross.Forms. Фреймворк .NET MVVM для кроссплатформенных решений, включая Xamarin iOS, Xamarin Android, Xamarin Forms, Windows и Mac. 3</w:t>
      </w:r>
    </w:p>
    <w:p>
      <w:pPr>
        <w:numPr>
          <w:ilvl w:val="0"/>
          <w:numId w:val="5"/>
        </w:numPr>
        <w:pBdr>
          <w:left w:val="none" w:sz="0" w:space="8" w:color="auto"/>
        </w:pBdr>
        <w:spacing w:after="160"/>
        <w:ind w:left="425" w:right="0" w:hanging="425"/>
        <w:jc w:val="both"/>
      </w:pPr>
      <w:r>
        <w:rPr>
          <w:i/>
          <w:iCs/>
          <w:sz w:val="28"/>
          <w:szCs w:val="28"/>
          <w:shd w:val="clear" w:color="auto" w:fill="FFFFFF"/>
        </w:rPr>
        <w:t>Com.Airbnb.Xamarin.Forms.Lottie. Мобильная библиотека для Android и iOS, которая анализирует анимации Adobe After Effects, экспортированные как JSON, и отображает их нативно на мобильном устройстве. 3</w:t>
      </w:r>
    </w:p>
    <w:p>
      <w:pPr>
        <w:numPr>
          <w:ilvl w:val="0"/>
          <w:numId w:val="5"/>
        </w:numPr>
        <w:pBdr>
          <w:left w:val="none" w:sz="0" w:space="8" w:color="auto"/>
        </w:pBdr>
        <w:spacing w:after="160"/>
        <w:ind w:left="425" w:right="0" w:hanging="425"/>
        <w:jc w:val="both"/>
      </w:pPr>
      <w:r>
        <w:rPr>
          <w:i/>
          <w:iCs/>
          <w:sz w:val="28"/>
          <w:szCs w:val="28"/>
          <w:shd w:val="clear" w:color="auto" w:fill="FFFFFF"/>
        </w:rPr>
        <w:t>Xamarin.Controls.SignaturePad.Forms. Библиотека для простого захвата, сохранения, экспорта и отображения подписей. 3</w:t>
      </w:r>
    </w:p>
    <w:p>
      <w:pPr>
        <w:spacing w:before="0"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sz w:val="28"/>
          <w:szCs w:val="28"/>
        </w:rPr>
      </w:pPr>
      <w:r>
        <w:rPr>
          <w:b/>
          <w:bCs/>
          <w:sz w:val="28"/>
          <w:szCs w:val="28"/>
        </w:rPr>
        <w:t>Описание разработанных функций и методов:</w:t>
      </w:r>
    </w:p>
    <w:p>
      <w:pPr>
        <w:spacing w:before="0" w:after="160"/>
        <w:rPr>
          <w:sz w:val="28"/>
          <w:szCs w:val="28"/>
        </w:rPr>
      </w:pPr>
      <w:r>
        <w:rPr>
          <w:i/>
          <w:iCs/>
          <w:sz w:val="28"/>
          <w:szCs w:val="28"/>
        </w:rPr>
        <w:t>Функции MainPage:</w:t>
      </w:r>
    </w:p>
    <w:tbl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4672"/>
        <w:gridCol w:w="4673"/>
      </w:tblGrid>
      <w:tr>
        <w:tc>
          <w:tcPr>
            <w:tcW w:w="4672" w:type="dxa"/>
            <w:tcBorders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MainPage()</w:t>
            </w:r>
          </w:p>
        </w:tc>
        <w:tc>
          <w:tcPr>
            <w:tcW w:w="4673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>
        <w:trPr>
          <w:trHeight w:val="568"/>
        </w:trPr>
        <w:tc>
          <w:tcPr>
            <w:tcW w:w="4672" w:type="dxa"/>
            <w:tcBorders>
              <w:top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loginButton_Clicked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Авторитизация при нажатии по кнопке</w:t>
            </w:r>
          </w:p>
        </w:tc>
      </w:tr>
    </w:tbl>
    <w:p>
      <w:pPr>
        <w:spacing w:before="0" w:after="160"/>
        <w:rPr>
          <w:sz w:val="28"/>
          <w:szCs w:val="28"/>
        </w:rPr>
      </w:pPr>
      <w:r>
        <w:rPr>
          <w:i/>
          <w:iCs/>
          <w:sz w:val="28"/>
          <w:szCs w:val="28"/>
        </w:rPr>
        <w:t>Функции Page1:</w:t>
      </w:r>
    </w:p>
    <w:tbl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4672"/>
        <w:gridCol w:w="4673"/>
      </w:tblGrid>
      <w:tr>
        <w:tc>
          <w:tcPr>
            <w:tcW w:w="4672" w:type="dxa"/>
            <w:tcBorders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Page1()</w:t>
            </w:r>
          </w:p>
        </w:tc>
        <w:tc>
          <w:tcPr>
            <w:tcW w:w="4673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>
        <w:tc>
          <w:tcPr>
            <w:tcW w:w="4672" w:type="dxa"/>
            <w:tcBorders>
              <w:top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OnCalculateClicked()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Калькулятор для расчета стоимости</w:t>
            </w:r>
          </w:p>
        </w:tc>
      </w:tr>
    </w:tbl>
    <w:p>
      <w:pPr>
        <w:spacing w:before="0" w:after="160"/>
        <w:rPr>
          <w:sz w:val="28"/>
          <w:szCs w:val="28"/>
        </w:rPr>
      </w:pPr>
      <w:r>
        <w:rPr>
          <w:i/>
          <w:iCs/>
          <w:sz w:val="28"/>
          <w:szCs w:val="28"/>
        </w:rPr>
        <w:t>Функции Page2:</w:t>
      </w:r>
    </w:p>
    <w:tbl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4672"/>
        <w:gridCol w:w="4673"/>
      </w:tblGrid>
      <w:tr>
        <w:tc>
          <w:tcPr>
            <w:tcW w:w="4672" w:type="dxa"/>
            <w:tcBorders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Page2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4673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>
        <w:tc>
          <w:tcPr>
            <w:tcW w:w="467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Calc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станицу с расчетами</w:t>
            </w:r>
          </w:p>
        </w:tc>
      </w:tr>
      <w:tr>
        <w:tc>
          <w:tcPr>
            <w:tcW w:w="4672" w:type="dxa"/>
            <w:tcBorders>
              <w:top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Back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основную страницу </w:t>
            </w:r>
          </w:p>
        </w:tc>
      </w:tr>
    </w:tbl>
    <w:p>
      <w:pPr>
        <w:spacing w:before="0" w:after="160"/>
        <w:rPr>
          <w:sz w:val="28"/>
          <w:szCs w:val="28"/>
        </w:rPr>
      </w:pPr>
      <w:r>
        <w:rPr>
          <w:i/>
          <w:iCs/>
          <w:sz w:val="28"/>
          <w:szCs w:val="28"/>
        </w:rPr>
        <w:t>Функции Page3:</w:t>
      </w:r>
    </w:p>
    <w:tbl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4672"/>
        <w:gridCol w:w="4673"/>
      </w:tblGrid>
      <w:tr>
        <w:tc>
          <w:tcPr>
            <w:tcW w:w="4672" w:type="dxa"/>
            <w:tcBorders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Page3()</w:t>
            </w:r>
          </w:p>
        </w:tc>
        <w:tc>
          <w:tcPr>
            <w:tcW w:w="4673" w:type="dxa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>
        <w:trPr>
          <w:trHeight w:val="826"/>
        </w:trPr>
        <w:tc>
          <w:tcPr>
            <w:tcW w:w="467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More1</w:t>
            </w:r>
            <w:r>
              <w:rPr>
                <w:sz w:val="28"/>
                <w:szCs w:val="28"/>
              </w:rPr>
              <w:t>(),More2(),More3()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с информацией о доме и переносит на эту страницу данные</w:t>
            </w:r>
          </w:p>
        </w:tc>
      </w:tr>
      <w:tr>
        <w:tc>
          <w:tcPr>
            <w:tcW w:w="4672" w:type="dxa"/>
            <w:tcBorders>
              <w:top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Calc1(),Calc2()</w:t>
            </w:r>
            <w:r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shd w:val="clear" w:color="auto" w:fill="FFFFFF"/>
              </w:rPr>
              <w:t>Calc3()</w:t>
            </w:r>
          </w:p>
        </w:tc>
        <w:tc>
          <w:tcPr>
            <w:tcW w:w="4673" w:type="dxa"/>
            <w:tcBorders>
              <w:top w:val="single" w:sz="4" w:space="0" w:color="000000"/>
              <w:lef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>
            <w:pPr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на страницу с расчетом стоимости и переносит туда цену</w:t>
            </w:r>
          </w:p>
        </w:tc>
      </w:tr>
    </w:tbl>
    <w:p>
      <w:pPr>
        <w:spacing w:before="0" w:after="1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>
      <w:pPr>
        <w:spacing w:before="0" w:after="160"/>
        <w:rPr>
          <w:sz w:val="28"/>
          <w:szCs w:val="28"/>
        </w:rPr>
      </w:pPr>
      <w:r>
        <w:rPr>
          <w:b/>
          <w:bCs/>
          <w:sz w:val="28"/>
          <w:szCs w:val="28"/>
        </w:rPr>
        <w:t>Используемые инструменты:</w:t>
      </w:r>
      <w:r>
        <w:rPr>
          <w:sz w:val="28"/>
          <w:szCs w:val="28"/>
        </w:rPr>
        <w:t xml:space="preserve"> WindowsForms.Xamarin C#.</w:t>
      </w:r>
    </w:p>
    <w:p>
      <w:pPr>
        <w:spacing w:before="0"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</w:p>
    <w:p>
      <w:pPr>
        <w:spacing w:before="0" w:after="16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strike w:val="0"/>
          <w:u w:val="none"/>
        </w:rPr>
        <w:drawing>
          <wp:inline>
            <wp:extent cx="4839375" cy="2114845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top="1134" w:right="850" w:bottom="1134" w:left="1701"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000001"/>
    <w:multiLevelType w:val="hybridMultilevel"/>
    <w:tmpl w:val="00000001"/>
    <w:lvl w:ilvl="0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59" w:lineRule="auto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 w:after="0"/>
      <w:outlineLvl w:val="0"/>
    </w:pPr>
    <w:rPr>
      <w:rFonts w:ascii="Calibri" w:eastAsia="Calibri" w:hAnsi="Calibri" w:cs="Calibri"/>
      <w:b/>
      <w:bCs/>
      <w:i w:val="0"/>
      <w:color w:val="2F5496" w:themeShade="BF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 w:after="0"/>
      <w:outlineLvl w:val="1"/>
    </w:pPr>
    <w:rPr>
      <w:rFonts w:ascii="Calibri" w:eastAsia="Calibri" w:hAnsi="Calibri" w:cs="Calibri"/>
      <w:b/>
      <w:bCs/>
      <w:i w:val="0"/>
      <w:color w:val="2F5496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 w:after="0"/>
      <w:outlineLvl w:val="2"/>
    </w:pPr>
    <w:rPr>
      <w:rFonts w:ascii="Calibri" w:eastAsia="Calibri" w:hAnsi="Calibri" w:cs="Calibri"/>
      <w:b/>
      <w:bCs/>
      <w:i w:val="0"/>
      <w:color w:val="1F3763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 w:after="0"/>
      <w:outlineLvl w:val="3"/>
    </w:pPr>
    <w:rPr>
      <w:rFonts w:ascii="Calibri" w:eastAsia="Calibri" w:hAnsi="Calibri" w:cs="Calibri"/>
      <w:b/>
      <w:bCs/>
      <w:i w:val="0"/>
      <w:iCs/>
      <w:color w:val="2F5496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 w:after="0"/>
      <w:outlineLvl w:val="4"/>
    </w:pPr>
    <w:rPr>
      <w:rFonts w:ascii="Calibri" w:eastAsia="Calibri" w:hAnsi="Calibri" w:cs="Calibri"/>
      <w:b/>
      <w:bCs/>
      <w:i w:val="0"/>
      <w:color w:val="2F5496" w:themeShade="BF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 w:after="0"/>
      <w:outlineLvl w:val="5"/>
    </w:pPr>
    <w:rPr>
      <w:rFonts w:ascii="Calibri" w:eastAsia="Calibri" w:hAnsi="Calibri" w:cs="Calibri"/>
      <w:b/>
      <w:bCs/>
      <w:i w:val="0"/>
      <w:color w:val="1F3763" w:themeShade="7F"/>
      <w:sz w:val="16"/>
      <w:szCs w:val="1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 w:themeShade="7F"/>
    </w:rPr>
  </w:style>
  <w:style w:type="paragraph" w:customStyle="1" w:styleId="Section1">
    <w:name w:val="Section_1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theme" Target="theme/theme1.xml" /><Relationship Id="rId21" Type="http://schemas.openxmlformats.org/officeDocument/2006/relationships/numbering" Target="numbering.xml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12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